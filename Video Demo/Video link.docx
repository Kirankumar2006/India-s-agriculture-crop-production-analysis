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0235" w14:textId="127D3DE8" w:rsidR="00C611F8" w:rsidRDefault="00C611F8">
      <w:r>
        <w:t xml:space="preserve">Video </w:t>
      </w:r>
      <w:proofErr w:type="gramStart"/>
      <w:r>
        <w:t>link :</w:t>
      </w:r>
      <w:proofErr w:type="gramEnd"/>
      <w:r>
        <w:t xml:space="preserve">   </w:t>
      </w:r>
      <w:hyperlink r:id="rId4" w:history="1">
        <w:r w:rsidRPr="00DC44C1">
          <w:rPr>
            <w:rStyle w:val="Hyperlink"/>
          </w:rPr>
          <w:t>https://go.screenpal.com/watch/cOil6gnUxjf</w:t>
        </w:r>
      </w:hyperlink>
    </w:p>
    <w:p w14:paraId="1784EE10" w14:textId="77777777" w:rsidR="00C611F8" w:rsidRDefault="00C611F8"/>
    <w:p w14:paraId="6D07C0FB" w14:textId="77777777" w:rsidR="00C611F8" w:rsidRDefault="00C611F8"/>
    <w:sectPr w:rsidR="00C61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F8"/>
    <w:rsid w:val="001774DF"/>
    <w:rsid w:val="00C6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DA31"/>
  <w15:chartTrackingRefBased/>
  <w15:docId w15:val="{67F39D6A-1405-405D-ACE9-C3A5DE46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1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o.screenpal.com/watch/cOil6gnUxj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meesalakirankumar10@gmail.com</dc:creator>
  <cp:keywords/>
  <dc:description/>
  <cp:lastModifiedBy>meesalakirankumar10@gmail.com</cp:lastModifiedBy>
  <cp:revision>1</cp:revision>
  <dcterms:created xsi:type="dcterms:W3CDTF">2026-07-13T16:06:00Z</dcterms:created>
  <dcterms:modified xsi:type="dcterms:W3CDTF">2026-07-13T16:07:00Z</dcterms:modified>
</cp:coreProperties>
</file>